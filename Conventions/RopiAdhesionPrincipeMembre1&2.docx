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DD0037" w:rsidP="008A7031">
      <w:pPr>
        <w:pStyle w:val="Title"/>
      </w:pPr>
      <w:r>
        <w:t>Convention de principe</w:t>
      </w:r>
      <w:r w:rsidR="009C0954">
        <w:t xml:space="preserve"> 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216926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https://github.com/RopiMons/RopiDocs/</w:t>
        </w:r>
      </w:hyperlink>
    </w:p>
    <w:p w:rsidR="00DD0037" w:rsidRDefault="00DF0B7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ROPI_ConventionDePrincipe</w:t>
      </w:r>
      <w:r w:rsidR="00DD0037">
        <w:rPr>
          <w:rFonts w:ascii="Courier New" w:hAnsi="Courier New" w:cs="Courier New"/>
        </w:rPr>
        <w:t>.docx</w:t>
      </w: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526"/>
        <w:gridCol w:w="1701"/>
        <w:gridCol w:w="5755"/>
      </w:tblGrid>
      <w:tr w:rsidR="002E3DB0" w:rsidTr="002E3DB0">
        <w:tc>
          <w:tcPr>
            <w:tcW w:w="1526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755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  <w:lang w:val="en-US"/>
              </w:rPr>
              <w:t>2015-11-07</w:t>
            </w:r>
          </w:p>
        </w:tc>
        <w:tc>
          <w:tcPr>
            <w:tcW w:w="1701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755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</w:rPr>
              <w:t>Première version.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196FCB" w:rsidRPr="008C4675" w:rsidRDefault="00216926">
          <w:pPr>
            <w:rPr>
              <w:lang w:val="en-US"/>
            </w:rPr>
          </w:pPr>
          <w:r w:rsidRPr="00216926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216926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separate"/>
          </w:r>
          <w:r w:rsidR="00F57606">
            <w:rPr>
              <w:rFonts w:asciiTheme="minorHAnsi" w:hAnsiTheme="minorHAnsi"/>
              <w:caps/>
              <w:noProof/>
              <w:sz w:val="20"/>
              <w:szCs w:val="20"/>
              <w:lang w:val="en-US"/>
            </w:rPr>
            <w:t>No table of contents entries found.</w:t>
          </w: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4B5F93" w:rsidRDefault="00DD0037" w:rsidP="006D2933">
      <w:pPr>
        <w:pStyle w:val="Title"/>
      </w:pPr>
      <w:r>
        <w:lastRenderedPageBreak/>
        <w:t xml:space="preserve">Convention de principe </w:t>
      </w:r>
      <w:r w:rsidR="00456DD6">
        <w:t xml:space="preserve"> </w:t>
      </w:r>
    </w:p>
    <w:p w:rsidR="00F57606" w:rsidRPr="00F57606" w:rsidRDefault="008A12FA" w:rsidP="00F57606">
      <w:r>
        <w:t>Entre les soussignés,</w:t>
      </w:r>
    </w:p>
    <w:p w:rsidR="00F57606" w:rsidRDefault="00F57606" w:rsidP="00F57606">
      <w:pPr>
        <w:spacing w:line="600" w:lineRule="auto"/>
        <w:rPr>
          <w:b/>
        </w:rPr>
      </w:pPr>
    </w:p>
    <w:p w:rsidR="008A12FA" w:rsidRDefault="00F57606" w:rsidP="00F57606">
      <w:pPr>
        <w:spacing w:line="480" w:lineRule="auto"/>
      </w:pPr>
      <w:r>
        <w:rPr>
          <w:b/>
        </w:rPr>
        <w:t>L</w:t>
      </w:r>
      <w:r w:rsidRPr="008A12FA">
        <w:rPr>
          <w:b/>
        </w:rPr>
        <w:t>‘asbl Ropi</w:t>
      </w:r>
      <w:r>
        <w:rPr>
          <w:b/>
        </w:rPr>
        <w:t>,</w:t>
      </w:r>
    </w:p>
    <w:p w:rsidR="008A12FA" w:rsidRDefault="008A12FA" w:rsidP="00F57606">
      <w:pPr>
        <w:spacing w:line="480" w:lineRule="auto"/>
      </w:pPr>
      <w:r>
        <w:t xml:space="preserve">dont le siège social est établi au 24 rue de Ghlin à Jemappes, représentée </w:t>
      </w:r>
    </w:p>
    <w:p w:rsidR="008A12FA" w:rsidRDefault="008A12FA" w:rsidP="00F57606">
      <w:pPr>
        <w:spacing w:line="480" w:lineRule="auto"/>
      </w:pPr>
      <w:r>
        <w:t xml:space="preserve">par  ……….……....................……......................................................................................… </w:t>
      </w:r>
    </w:p>
    <w:p w:rsidR="008A12FA" w:rsidRDefault="008A12FA" w:rsidP="00F57606">
      <w:pPr>
        <w:spacing w:line="480" w:lineRule="auto"/>
      </w:pPr>
      <w:r>
        <w:t>en qualité  ............……...........................................................……................. de l’asbl Ropi</w:t>
      </w:r>
    </w:p>
    <w:p w:rsidR="008A12FA" w:rsidRPr="008A12FA" w:rsidRDefault="008A12FA" w:rsidP="00F57606">
      <w:pPr>
        <w:spacing w:line="480" w:lineRule="auto"/>
        <w:rPr>
          <w:b/>
        </w:rPr>
      </w:pPr>
      <w:r w:rsidRPr="008A12FA">
        <w:rPr>
          <w:b/>
        </w:rPr>
        <w:t>et</w:t>
      </w:r>
    </w:p>
    <w:p w:rsidR="008A12FA" w:rsidRDefault="00F57606" w:rsidP="00F57606">
      <w:pPr>
        <w:spacing w:line="480" w:lineRule="auto"/>
      </w:pPr>
      <w:r>
        <w:rPr>
          <w:b/>
        </w:rPr>
        <w:t>Le P</w:t>
      </w:r>
      <w:r w:rsidRPr="008A12FA">
        <w:rPr>
          <w:b/>
        </w:rPr>
        <w:t>restataire</w:t>
      </w:r>
      <w:r>
        <w:rPr>
          <w:b/>
        </w:rPr>
        <w:t>,</w:t>
      </w:r>
    </w:p>
    <w:p w:rsidR="008A12FA" w:rsidRDefault="008A12FA" w:rsidP="00F57606">
      <w:pPr>
        <w:spacing w:line="480" w:lineRule="auto"/>
      </w:pPr>
      <w:r>
        <w:t>Nom / dénomination sociale: ……</w:t>
      </w:r>
      <w:r w:rsidR="003C4B46">
        <w:t>.....</w:t>
      </w:r>
      <w:r>
        <w:t xml:space="preserve">….....................................…..……….………………..        </w:t>
      </w:r>
    </w:p>
    <w:p w:rsidR="008A12FA" w:rsidRDefault="008A12FA" w:rsidP="00F57606">
      <w:pPr>
        <w:spacing w:line="480" w:lineRule="auto"/>
      </w:pPr>
      <w:r>
        <w:t>Prénom: ……………….…....</w:t>
      </w:r>
      <w:r w:rsidR="003C4B46">
        <w:t>......................................</w:t>
      </w:r>
      <w:r>
        <w:t>................................……………….…</w:t>
      </w:r>
    </w:p>
    <w:p w:rsidR="008A12FA" w:rsidRDefault="008A12FA" w:rsidP="00F57606">
      <w:pPr>
        <w:spacing w:line="480" w:lineRule="auto"/>
      </w:pPr>
      <w:r>
        <w:t>Adresse / siège social: …</w:t>
      </w:r>
      <w:r w:rsidR="003C4B46">
        <w:t>.....</w:t>
      </w:r>
      <w:r>
        <w:t>……………………………………………………………………</w:t>
      </w:r>
    </w:p>
    <w:p w:rsidR="008A12FA" w:rsidRDefault="003C4B46" w:rsidP="00F57606">
      <w:pPr>
        <w:spacing w:line="480" w:lineRule="auto"/>
      </w:pPr>
      <w:r>
        <w:t xml:space="preserve">N° Entreprise </w:t>
      </w:r>
      <w:r w:rsidR="008A12FA">
        <w:t>/</w:t>
      </w:r>
      <w:r>
        <w:t xml:space="preserve"> </w:t>
      </w:r>
      <w:r w:rsidR="008A12FA">
        <w:t>Assoc</w:t>
      </w:r>
      <w:r>
        <w:t>iation: ……….....</w:t>
      </w:r>
      <w:r w:rsidR="00F57606">
        <w:t>……</w:t>
      </w:r>
      <w:r w:rsidR="008A12FA">
        <w:t>……………………………………………...........</w:t>
      </w:r>
    </w:p>
    <w:p w:rsidR="008A12FA" w:rsidRDefault="008A12FA" w:rsidP="00F57606">
      <w:pPr>
        <w:spacing w:line="480" w:lineRule="auto"/>
      </w:pPr>
      <w:r>
        <w:t>Tél :……………………………………………………………………………........……….…….</w:t>
      </w:r>
    </w:p>
    <w:p w:rsidR="008A12FA" w:rsidRDefault="008A12FA" w:rsidP="00F57606">
      <w:pPr>
        <w:spacing w:line="480" w:lineRule="auto"/>
      </w:pPr>
      <w:r>
        <w:t xml:space="preserve">E-mail :…………………………………………………………………………………............…                      </w:t>
      </w:r>
    </w:p>
    <w:p w:rsidR="008A12FA" w:rsidRDefault="008A12FA" w:rsidP="00F57606">
      <w:pPr>
        <w:spacing w:line="480" w:lineRule="auto"/>
      </w:pPr>
      <w:r>
        <w:t>Site-web: ..…………………………………………………………………………….................</w:t>
      </w:r>
    </w:p>
    <w:p w:rsidR="008A12FA" w:rsidRDefault="008A12FA" w:rsidP="008A12FA"/>
    <w:p w:rsidR="008A12FA" w:rsidRPr="00F57606" w:rsidRDefault="00F57606" w:rsidP="008A12FA">
      <w:pPr>
        <w:rPr>
          <w:b/>
        </w:rPr>
      </w:pPr>
      <w:r w:rsidRPr="00F57606">
        <w:rPr>
          <w:b/>
        </w:rPr>
        <w:t>Il est convenu ce qui suit</w:t>
      </w:r>
      <w:r w:rsidR="008A12FA" w:rsidRPr="00F57606">
        <w:rPr>
          <w:b/>
        </w:rPr>
        <w:t>:</w:t>
      </w:r>
    </w:p>
    <w:p w:rsidR="008A12FA" w:rsidRDefault="008A12FA" w:rsidP="008A12FA"/>
    <w:p w:rsidR="00F57606" w:rsidRDefault="008A12FA" w:rsidP="008A12FA">
      <w:pPr>
        <w:rPr>
          <w:b/>
        </w:rPr>
      </w:pPr>
      <w:r w:rsidRPr="00F57606">
        <w:rPr>
          <w:b/>
        </w:rPr>
        <w:t xml:space="preserve">Le prestataire donne son accord de principe </w:t>
      </w:r>
      <w:r w:rsidRPr="00F57606">
        <w:t xml:space="preserve">à l'asbl Ropi pour devenir membre du collège des professionnels / </w:t>
      </w:r>
      <w:r w:rsidR="008C4675" w:rsidRPr="00F57606">
        <w:t xml:space="preserve">des </w:t>
      </w:r>
      <w:r w:rsidRPr="00F57606">
        <w:t>associations ou</w:t>
      </w:r>
      <w:r w:rsidR="008C4675" w:rsidRPr="00F57606">
        <w:t xml:space="preserve"> des institutions (barrer l</w:t>
      </w:r>
      <w:r w:rsidR="003C4B46">
        <w:t xml:space="preserve">a </w:t>
      </w:r>
      <w:r w:rsidR="008C4675" w:rsidRPr="00F57606">
        <w:t>mention</w:t>
      </w:r>
      <w:r w:rsidR="003C4B46">
        <w:t xml:space="preserve"> inutile</w:t>
      </w:r>
      <w:r w:rsidR="008C4675" w:rsidRPr="00F57606">
        <w:t xml:space="preserve">) </w:t>
      </w:r>
      <w:r w:rsidR="008C4675" w:rsidRPr="00F57606">
        <w:rPr>
          <w:b/>
        </w:rPr>
        <w:t>si le nombre total de prestataires ayant donnés leur accord de principe est d'au moins 30.</w:t>
      </w:r>
      <w:r w:rsidR="00F57606" w:rsidRPr="00F57606">
        <w:rPr>
          <w:b/>
        </w:rPr>
        <w:t xml:space="preserve"> </w:t>
      </w:r>
    </w:p>
    <w:p w:rsidR="00F57606" w:rsidRDefault="00F57606" w:rsidP="008A12FA">
      <w:pPr>
        <w:rPr>
          <w:b/>
        </w:rPr>
      </w:pPr>
    </w:p>
    <w:p w:rsidR="008C4675" w:rsidRDefault="00F57606" w:rsidP="008A12FA">
      <w:r w:rsidRPr="00F57606">
        <w:rPr>
          <w:b/>
        </w:rPr>
        <w:t xml:space="preserve">Un </w:t>
      </w:r>
      <w:r>
        <w:rPr>
          <w:b/>
        </w:rPr>
        <w:t xml:space="preserve">responsable ou </w:t>
      </w:r>
      <w:r w:rsidR="003C4B46">
        <w:rPr>
          <w:b/>
        </w:rPr>
        <w:t>ambassadeur</w:t>
      </w:r>
      <w:r w:rsidRPr="00F57606">
        <w:rPr>
          <w:b/>
        </w:rPr>
        <w:t xml:space="preserve"> de l'asbl </w:t>
      </w:r>
      <w:r>
        <w:rPr>
          <w:b/>
        </w:rPr>
        <w:t xml:space="preserve">repassera alors pour proposer </w:t>
      </w:r>
      <w:r w:rsidR="003C4B46">
        <w:rPr>
          <w:b/>
        </w:rPr>
        <w:t>au prestataire de</w:t>
      </w:r>
      <w:r>
        <w:rPr>
          <w:b/>
        </w:rPr>
        <w:t xml:space="preserve"> signer les document</w:t>
      </w:r>
      <w:r w:rsidR="003C4B46">
        <w:rPr>
          <w:b/>
        </w:rPr>
        <w:t>s d'ad</w:t>
      </w:r>
      <w:r>
        <w:rPr>
          <w:b/>
        </w:rPr>
        <w:t>hésion à l'asbl.</w:t>
      </w:r>
    </w:p>
    <w:p w:rsidR="00F57606" w:rsidRDefault="00F57606" w:rsidP="008A12FA"/>
    <w:p w:rsidR="006D2933" w:rsidRPr="004B5F93" w:rsidRDefault="008C4675" w:rsidP="008A12FA">
      <w:r>
        <w:t xml:space="preserve">Le prestataire est </w:t>
      </w:r>
      <w:r w:rsidR="00F57606">
        <w:t>encouragé</w:t>
      </w:r>
      <w:r>
        <w:t xml:space="preserve"> à prendre connaissance de</w:t>
      </w:r>
      <w:r w:rsidR="00F57606">
        <w:t>s</w:t>
      </w:r>
      <w:r>
        <w:t xml:space="preserve"> textes fondateurs de l'asbl Ropi</w:t>
      </w:r>
      <w:r w:rsidR="00F57606">
        <w:t>, qui lui sont remis en même temps que cette convention de principe: le dépliant, la charte, les statuts, le mode d’emploi du Ropi et le r</w:t>
      </w:r>
      <w:r w:rsidR="008A12FA">
        <w:t>èglement d’ordre intéri</w:t>
      </w:r>
      <w:r>
        <w:t>eur (ROI).</w:t>
      </w:r>
    </w:p>
    <w:sectPr w:rsidR="006D2933" w:rsidRPr="004B5F93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2BDB" w:rsidRDefault="00082BDB" w:rsidP="00D80338">
      <w:pPr>
        <w:spacing w:line="240" w:lineRule="auto"/>
      </w:pPr>
      <w:r>
        <w:separator/>
      </w:r>
    </w:p>
  </w:endnote>
  <w:endnote w:type="continuationSeparator" w:id="1">
    <w:p w:rsidR="00082BDB" w:rsidRDefault="00082BDB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2BDB" w:rsidRDefault="00082BDB" w:rsidP="00D80338">
      <w:pPr>
        <w:spacing w:line="240" w:lineRule="auto"/>
      </w:pPr>
      <w:r>
        <w:separator/>
      </w:r>
    </w:p>
  </w:footnote>
  <w:footnote w:type="continuationSeparator" w:id="1">
    <w:p w:rsidR="00082BDB" w:rsidRDefault="00082BDB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2169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2169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21692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9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2290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2BDB"/>
    <w:rsid w:val="000843D0"/>
    <w:rsid w:val="0013637D"/>
    <w:rsid w:val="001823FC"/>
    <w:rsid w:val="001842F3"/>
    <w:rsid w:val="00185261"/>
    <w:rsid w:val="00192457"/>
    <w:rsid w:val="00196FCB"/>
    <w:rsid w:val="001B73EE"/>
    <w:rsid w:val="001F2CFF"/>
    <w:rsid w:val="00216926"/>
    <w:rsid w:val="0026563A"/>
    <w:rsid w:val="0029043F"/>
    <w:rsid w:val="002E3DB0"/>
    <w:rsid w:val="00314735"/>
    <w:rsid w:val="00391530"/>
    <w:rsid w:val="003C4B46"/>
    <w:rsid w:val="003F21B0"/>
    <w:rsid w:val="00410856"/>
    <w:rsid w:val="0045649E"/>
    <w:rsid w:val="00456DD6"/>
    <w:rsid w:val="00487742"/>
    <w:rsid w:val="004B5F93"/>
    <w:rsid w:val="00507CE1"/>
    <w:rsid w:val="006A31D1"/>
    <w:rsid w:val="006D2933"/>
    <w:rsid w:val="006E4D0E"/>
    <w:rsid w:val="0076620B"/>
    <w:rsid w:val="00815DF5"/>
    <w:rsid w:val="0088582B"/>
    <w:rsid w:val="008A12FA"/>
    <w:rsid w:val="008A7031"/>
    <w:rsid w:val="008C4675"/>
    <w:rsid w:val="009A02E2"/>
    <w:rsid w:val="009C0954"/>
    <w:rsid w:val="00A310AD"/>
    <w:rsid w:val="00A56398"/>
    <w:rsid w:val="00A77B3E"/>
    <w:rsid w:val="00AA42DE"/>
    <w:rsid w:val="00AC5A10"/>
    <w:rsid w:val="00B34523"/>
    <w:rsid w:val="00B428FA"/>
    <w:rsid w:val="00C002AA"/>
    <w:rsid w:val="00D80338"/>
    <w:rsid w:val="00DD0037"/>
    <w:rsid w:val="00DD5756"/>
    <w:rsid w:val="00DF0B7B"/>
    <w:rsid w:val="00E31B63"/>
    <w:rsid w:val="00EB163B"/>
    <w:rsid w:val="00EB3913"/>
    <w:rsid w:val="00F57606"/>
    <w:rsid w:val="00F67562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2040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34</cp:revision>
  <dcterms:created xsi:type="dcterms:W3CDTF">2015-11-07T14:01:00Z</dcterms:created>
  <dcterms:modified xsi:type="dcterms:W3CDTF">2015-11-07T20:17:00Z</dcterms:modified>
</cp:coreProperties>
</file>