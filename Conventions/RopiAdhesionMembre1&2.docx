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Default="00927C0C" w:rsidP="008A7031">
      <w:pPr>
        <w:pStyle w:val="Title"/>
      </w:pPr>
      <w:r>
        <w:t>Convention d'adhésion à l'asbl Ropi</w:t>
      </w:r>
      <w:r w:rsidR="009C0954">
        <w:t xml:space="preserve"> </w:t>
      </w:r>
    </w:p>
    <w:p w:rsidR="006A0C72" w:rsidRPr="006A0C72" w:rsidRDefault="006A0C72" w:rsidP="006A0C72">
      <w:pPr>
        <w:pStyle w:val="Subtitle"/>
        <w:rPr>
          <w:sz w:val="26"/>
          <w:szCs w:val="26"/>
        </w:rPr>
      </w:pPr>
      <w:r w:rsidRPr="006A0C72">
        <w:rPr>
          <w:sz w:val="26"/>
          <w:szCs w:val="26"/>
        </w:rPr>
        <w:t>Collège des Professionnels (n°1) ou des Associations / Institutions (n°2)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563342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https://github.com/RopiMons/RopiDocs/</w:t>
        </w:r>
      </w:hyperlink>
      <w:r w:rsidR="006A0C72">
        <w:rPr>
          <w:rFonts w:ascii="Courier New" w:hAnsi="Courier New" w:cs="Courier New"/>
        </w:rPr>
        <w:t>Conventions</w:t>
      </w: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668"/>
        <w:gridCol w:w="1701"/>
        <w:gridCol w:w="5613"/>
      </w:tblGrid>
      <w:tr w:rsidR="0093139C" w:rsidTr="0093139C">
        <w:tc>
          <w:tcPr>
            <w:tcW w:w="1668" w:type="dxa"/>
          </w:tcPr>
          <w:p w:rsidR="0093139C" w:rsidRPr="0007077D" w:rsidRDefault="0093139C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93139C" w:rsidRPr="0007077D" w:rsidRDefault="0093139C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Auteur</w:t>
            </w:r>
          </w:p>
        </w:tc>
        <w:tc>
          <w:tcPr>
            <w:tcW w:w="5613" w:type="dxa"/>
          </w:tcPr>
          <w:p w:rsidR="0093139C" w:rsidRPr="0007077D" w:rsidRDefault="0093139C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139C">
              <w:rPr>
                <w:rFonts w:ascii="Courier New" w:hAnsi="Courier New" w:cs="Courier New"/>
                <w:sz w:val="20"/>
                <w:szCs w:val="20"/>
                <w:lang w:val="en-US"/>
              </w:rPr>
              <w:t>2015-11-07</w:t>
            </w:r>
          </w:p>
        </w:tc>
        <w:tc>
          <w:tcPr>
            <w:tcW w:w="1701" w:type="dxa"/>
          </w:tcPr>
          <w:p w:rsidR="0093139C" w:rsidRPr="0093139C" w:rsidRDefault="0093139C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139C">
              <w:rPr>
                <w:rFonts w:ascii="Courier New" w:hAnsi="Courier New" w:cs="Courier New"/>
                <w:sz w:val="20"/>
                <w:szCs w:val="20"/>
              </w:rPr>
              <w:t>Fabian Dortu</w:t>
            </w:r>
          </w:p>
        </w:tc>
        <w:tc>
          <w:tcPr>
            <w:tcW w:w="5613" w:type="dxa"/>
          </w:tcPr>
          <w:p w:rsidR="0093139C" w:rsidRPr="0093139C" w:rsidRDefault="0093139C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139C">
              <w:rPr>
                <w:rFonts w:ascii="Courier New" w:hAnsi="Courier New" w:cs="Courier New"/>
                <w:sz w:val="20"/>
                <w:szCs w:val="20"/>
              </w:rPr>
              <w:t>Première version. Point à discuter: "</w:t>
            </w:r>
            <w:r w:rsidRPr="0093139C">
              <w:rPr>
                <w:sz w:val="20"/>
                <w:szCs w:val="20"/>
              </w:rPr>
              <w:t>une cotisation de 15 € par équivalent temps-plein actif dans l'entreprise"</w:t>
            </w: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93139C" w:rsidRPr="0007077D" w:rsidTr="0093139C">
        <w:tc>
          <w:tcPr>
            <w:tcW w:w="1668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93139C" w:rsidRPr="0093139C" w:rsidRDefault="0093139C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196FCB" w:rsidRPr="008C4675" w:rsidRDefault="00563342">
          <w:pPr>
            <w:rPr>
              <w:lang w:val="en-US"/>
            </w:rPr>
          </w:pPr>
          <w:r w:rsidRPr="00563342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563342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separate"/>
          </w:r>
          <w:r w:rsidR="00F57606">
            <w:rPr>
              <w:rFonts w:asciiTheme="minorHAnsi" w:hAnsiTheme="minorHAnsi"/>
              <w:caps/>
              <w:noProof/>
              <w:sz w:val="20"/>
              <w:szCs w:val="20"/>
              <w:lang w:val="en-US"/>
            </w:rPr>
            <w:t>No table of contents entries found.</w:t>
          </w: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4B5F93" w:rsidRDefault="00927C0C" w:rsidP="006D2933">
      <w:pPr>
        <w:pStyle w:val="Title"/>
      </w:pPr>
      <w:r>
        <w:lastRenderedPageBreak/>
        <w:t>Convention d'adhésion à l'asbl Ropi</w:t>
      </w:r>
      <w:r w:rsidR="00DD0037">
        <w:t xml:space="preserve"> </w:t>
      </w:r>
      <w:r w:rsidR="00456DD6">
        <w:t xml:space="preserve"> </w:t>
      </w:r>
    </w:p>
    <w:p w:rsidR="006A0C72" w:rsidRPr="006A0C72" w:rsidRDefault="006A0C72" w:rsidP="006A0C72">
      <w:pPr>
        <w:pStyle w:val="Subtitle"/>
        <w:rPr>
          <w:sz w:val="26"/>
          <w:szCs w:val="26"/>
        </w:rPr>
      </w:pPr>
      <w:r w:rsidRPr="006A0C72">
        <w:rPr>
          <w:sz w:val="26"/>
          <w:szCs w:val="26"/>
        </w:rPr>
        <w:t>Collège des Professionnels</w:t>
      </w:r>
      <w:r w:rsidR="00AA49B8">
        <w:rPr>
          <w:sz w:val="26"/>
          <w:szCs w:val="26"/>
        </w:rPr>
        <w:t xml:space="preserve"> </w:t>
      </w:r>
      <w:r w:rsidRPr="006A0C72">
        <w:rPr>
          <w:sz w:val="26"/>
          <w:szCs w:val="26"/>
        </w:rPr>
        <w:t xml:space="preserve">ou des Associations / </w:t>
      </w:r>
      <w:r w:rsidR="00AA49B8">
        <w:rPr>
          <w:sz w:val="26"/>
          <w:szCs w:val="26"/>
        </w:rPr>
        <w:t>Institutions</w:t>
      </w:r>
    </w:p>
    <w:p w:rsidR="008A12FA" w:rsidRDefault="008A12FA" w:rsidP="006A0C72">
      <w:pPr>
        <w:spacing w:line="480" w:lineRule="auto"/>
      </w:pPr>
      <w:r>
        <w:t xml:space="preserve">Entre </w:t>
      </w:r>
      <w:r w:rsidR="00A1674A" w:rsidRPr="00A1674A">
        <w:rPr>
          <w:b/>
        </w:rPr>
        <w:t>l</w:t>
      </w:r>
      <w:r w:rsidR="00F57606" w:rsidRPr="00A1674A">
        <w:rPr>
          <w:b/>
        </w:rPr>
        <w:t>‘</w:t>
      </w:r>
      <w:r w:rsidR="00F57606" w:rsidRPr="008A12FA">
        <w:rPr>
          <w:b/>
        </w:rPr>
        <w:t>asbl Ropi</w:t>
      </w:r>
      <w:r w:rsidR="00F57606">
        <w:rPr>
          <w:b/>
        </w:rPr>
        <w:t>,</w:t>
      </w:r>
    </w:p>
    <w:p w:rsidR="008A12FA" w:rsidRDefault="008A12FA" w:rsidP="002E071E">
      <w:pPr>
        <w:spacing w:line="360" w:lineRule="auto"/>
      </w:pPr>
      <w:r>
        <w:t xml:space="preserve">dont le siège social est établi au 24 rue de Ghlin à Jemappes, représentée </w:t>
      </w:r>
    </w:p>
    <w:p w:rsidR="008A12FA" w:rsidRDefault="008A12FA" w:rsidP="002E071E">
      <w:pPr>
        <w:spacing w:line="360" w:lineRule="auto"/>
      </w:pPr>
      <w:r>
        <w:t xml:space="preserve">par  ……….……....................……......................................................................................… </w:t>
      </w:r>
    </w:p>
    <w:p w:rsidR="008A12FA" w:rsidRDefault="008A12FA" w:rsidP="00A1674A">
      <w:pPr>
        <w:spacing w:line="480" w:lineRule="auto"/>
      </w:pPr>
      <w:r>
        <w:t>en qualité  ............……...........................................................……................. de l’asbl Ropi</w:t>
      </w:r>
    </w:p>
    <w:p w:rsidR="008A12FA" w:rsidRDefault="008A12FA" w:rsidP="00A1674A">
      <w:pPr>
        <w:spacing w:line="480" w:lineRule="auto"/>
      </w:pPr>
      <w:r w:rsidRPr="008A12FA">
        <w:rPr>
          <w:b/>
        </w:rPr>
        <w:t>et</w:t>
      </w:r>
      <w:r w:rsidR="00A1674A">
        <w:rPr>
          <w:b/>
        </w:rPr>
        <w:t xml:space="preserve"> l</w:t>
      </w:r>
      <w:r w:rsidR="00F57606">
        <w:rPr>
          <w:b/>
        </w:rPr>
        <w:t>e P</w:t>
      </w:r>
      <w:r w:rsidR="00F57606" w:rsidRPr="008A12FA">
        <w:rPr>
          <w:b/>
        </w:rPr>
        <w:t>restataire</w:t>
      </w:r>
      <w:r w:rsidR="00F57606">
        <w:rPr>
          <w:b/>
        </w:rPr>
        <w:t>,</w:t>
      </w:r>
    </w:p>
    <w:p w:rsidR="008A12FA" w:rsidRDefault="008A12FA" w:rsidP="002E071E">
      <w:pPr>
        <w:spacing w:line="360" w:lineRule="auto"/>
      </w:pPr>
      <w:r>
        <w:t>Nom / dénomination sociale: ……</w:t>
      </w:r>
      <w:r w:rsidR="003C4B46">
        <w:t>.....</w:t>
      </w:r>
      <w:r>
        <w:t xml:space="preserve">….....................................…..……….………………..        </w:t>
      </w:r>
    </w:p>
    <w:p w:rsidR="008A12FA" w:rsidRDefault="008A12FA" w:rsidP="002E071E">
      <w:pPr>
        <w:spacing w:line="360" w:lineRule="auto"/>
      </w:pPr>
      <w:r>
        <w:t>Prénom: ……………….…....</w:t>
      </w:r>
      <w:r w:rsidR="003C4B46">
        <w:t>......................................</w:t>
      </w:r>
      <w:r>
        <w:t>................................……………….…</w:t>
      </w:r>
    </w:p>
    <w:p w:rsidR="008A12FA" w:rsidRDefault="008A12FA" w:rsidP="002E071E">
      <w:pPr>
        <w:spacing w:line="360" w:lineRule="auto"/>
      </w:pPr>
      <w:r>
        <w:t>Adresse / siège social: …</w:t>
      </w:r>
      <w:r w:rsidR="003C4B46">
        <w:t>.....</w:t>
      </w:r>
      <w:r>
        <w:t>……………………………………………………………………</w:t>
      </w:r>
    </w:p>
    <w:p w:rsidR="008A12FA" w:rsidRDefault="003C4B46" w:rsidP="002E071E">
      <w:pPr>
        <w:spacing w:line="360" w:lineRule="auto"/>
      </w:pPr>
      <w:r>
        <w:t xml:space="preserve">N° Entreprise </w:t>
      </w:r>
      <w:r w:rsidR="008A12FA">
        <w:t>/</w:t>
      </w:r>
      <w:r>
        <w:t xml:space="preserve"> </w:t>
      </w:r>
      <w:r w:rsidR="008A12FA">
        <w:t>Assoc</w:t>
      </w:r>
      <w:r>
        <w:t>iation: ……….....</w:t>
      </w:r>
      <w:r w:rsidR="00F57606">
        <w:t>……</w:t>
      </w:r>
      <w:r w:rsidR="008A12FA">
        <w:t>……………………………………………...........</w:t>
      </w:r>
    </w:p>
    <w:p w:rsidR="008A12FA" w:rsidRDefault="008A12FA" w:rsidP="002E071E">
      <w:pPr>
        <w:spacing w:line="360" w:lineRule="auto"/>
      </w:pPr>
      <w:r>
        <w:t>Tél :……………………………………………………………………………........……….…….</w:t>
      </w:r>
    </w:p>
    <w:p w:rsidR="008A12FA" w:rsidRDefault="008A12FA" w:rsidP="002E071E">
      <w:pPr>
        <w:spacing w:line="360" w:lineRule="auto"/>
      </w:pPr>
      <w:r>
        <w:t xml:space="preserve">E-mail :…………………………………………………………………………………............…                      </w:t>
      </w:r>
    </w:p>
    <w:p w:rsidR="008A12FA" w:rsidRDefault="008A12FA" w:rsidP="002E071E">
      <w:pPr>
        <w:spacing w:line="360" w:lineRule="auto"/>
      </w:pPr>
      <w:r>
        <w:t>Site-web: ..…………………………………………………………………………….................</w:t>
      </w:r>
    </w:p>
    <w:p w:rsidR="0071777C" w:rsidRDefault="0071777C" w:rsidP="0071777C">
      <w:pPr>
        <w:spacing w:line="360" w:lineRule="auto"/>
      </w:pPr>
    </w:p>
    <w:p w:rsidR="0071777C" w:rsidRDefault="0071777C" w:rsidP="0071777C">
      <w:pPr>
        <w:spacing w:line="360" w:lineRule="auto"/>
      </w:pPr>
      <w:r>
        <w:t xml:space="preserve">Collège d'appartenance: </w:t>
      </w:r>
      <w:r w:rsidRPr="00A00192">
        <w:rPr>
          <w:b/>
        </w:rPr>
        <w:t xml:space="preserve">Prestataires </w:t>
      </w:r>
      <w:r w:rsidRPr="00A00192">
        <w:t>/</w:t>
      </w:r>
      <w:r w:rsidRPr="00A00192">
        <w:rPr>
          <w:b/>
        </w:rPr>
        <w:t xml:space="preserve"> Associations &amp; Institutions</w:t>
      </w:r>
      <w:r>
        <w:t xml:space="preserve"> (barrer la mention inutile)</w:t>
      </w:r>
    </w:p>
    <w:p w:rsidR="0071777C" w:rsidRDefault="0071777C" w:rsidP="008A12FA"/>
    <w:p w:rsidR="00927C0C" w:rsidRPr="00927C0C" w:rsidRDefault="0095546D" w:rsidP="001078AB">
      <w:pPr>
        <w:jc w:val="both"/>
      </w:pPr>
      <w:r>
        <w:t>L</w:t>
      </w:r>
      <w:r w:rsidR="00927C0C" w:rsidRPr="00927C0C">
        <w:t xml:space="preserve">a présente </w:t>
      </w:r>
      <w:r>
        <w:t>convention</w:t>
      </w:r>
      <w:r w:rsidR="00927C0C" w:rsidRPr="00927C0C">
        <w:t xml:space="preserve"> est établie en conformité avec les textes f</w:t>
      </w:r>
      <w:r w:rsidR="00927C0C">
        <w:t xml:space="preserve">ondateurs de l’asbl Ropi, </w:t>
      </w:r>
      <w:r w:rsidR="002E071E">
        <w:t xml:space="preserve">qui </w:t>
      </w:r>
      <w:r w:rsidR="00927C0C">
        <w:t xml:space="preserve">sont </w:t>
      </w:r>
      <w:r w:rsidR="002E071E">
        <w:t>annexés à</w:t>
      </w:r>
      <w:r w:rsidR="00927C0C">
        <w:t xml:space="preserve"> cette convention</w:t>
      </w:r>
      <w:r w:rsidR="0071777C">
        <w:t>.</w:t>
      </w:r>
    </w:p>
    <w:p w:rsidR="00927C0C" w:rsidRDefault="00927C0C" w:rsidP="001078AB">
      <w:pPr>
        <w:jc w:val="both"/>
      </w:pPr>
    </w:p>
    <w:p w:rsidR="00A1674A" w:rsidRDefault="00A1674A" w:rsidP="00A1674A">
      <w:pPr>
        <w:jc w:val="both"/>
      </w:pPr>
      <w:r>
        <w:t xml:space="preserve">Le prestataire s'engage </w:t>
      </w:r>
      <w:r w:rsidRPr="007F64CD">
        <w:t xml:space="preserve">à verser </w:t>
      </w:r>
      <w:r>
        <w:rPr>
          <w:b/>
        </w:rPr>
        <w:t>une</w:t>
      </w:r>
      <w:r w:rsidRPr="007F64CD">
        <w:rPr>
          <w:b/>
        </w:rPr>
        <w:t xml:space="preserve"> cotisation de 15 € </w:t>
      </w:r>
      <w:r w:rsidR="0093139C" w:rsidRPr="0093139C">
        <w:rPr>
          <w:b/>
          <w:highlight w:val="yellow"/>
        </w:rPr>
        <w:t>par équivalent temps-plein actif dans l'entreprise</w:t>
      </w:r>
      <w:r w:rsidR="0093139C">
        <w:rPr>
          <w:b/>
        </w:rPr>
        <w:t xml:space="preserve"> </w:t>
      </w:r>
      <w:r w:rsidRPr="007F64CD">
        <w:t>dans les plus brefs délais</w:t>
      </w:r>
      <w:r>
        <w:t xml:space="preserve">. </w:t>
      </w:r>
    </w:p>
    <w:p w:rsidR="00A1674A" w:rsidRDefault="00A1674A" w:rsidP="00A1674A">
      <w:pPr>
        <w:jc w:val="both"/>
      </w:pPr>
      <w:r>
        <w:t>sur le compte:</w:t>
      </w:r>
      <w:r>
        <w:tab/>
      </w:r>
      <w:r>
        <w:tab/>
      </w:r>
      <w:r>
        <w:tab/>
      </w:r>
      <w:r w:rsidRPr="007F64CD">
        <w:rPr>
          <w:rFonts w:ascii="Courier New" w:hAnsi="Courier New" w:cs="Courier New"/>
          <w:b/>
          <w:color w:val="auto"/>
          <w:sz w:val="24"/>
          <w:szCs w:val="24"/>
        </w:rPr>
        <w:t>BE20 5230 8074 0956</w:t>
      </w:r>
      <w:r>
        <w:t xml:space="preserve"> </w:t>
      </w:r>
    </w:p>
    <w:p w:rsidR="00A1674A" w:rsidRDefault="00A1674A" w:rsidP="00A1674A">
      <w:pPr>
        <w:jc w:val="both"/>
        <w:rPr>
          <w:rFonts w:ascii="Courier New" w:hAnsi="Courier New" w:cs="Courier New"/>
          <w:b/>
          <w:sz w:val="24"/>
          <w:szCs w:val="24"/>
        </w:rPr>
      </w:pPr>
      <w:r>
        <w:t>a</w:t>
      </w:r>
      <w:r w:rsidRPr="007F64CD">
        <w:t>vec la communication</w:t>
      </w:r>
      <w:r>
        <w:t>:</w:t>
      </w:r>
      <w:r>
        <w:tab/>
      </w:r>
      <w:r w:rsidRPr="000425BA">
        <w:rPr>
          <w:rFonts w:ascii="Courier New" w:hAnsi="Courier New" w:cs="Courier New"/>
          <w:b/>
          <w:sz w:val="24"/>
          <w:szCs w:val="24"/>
        </w:rPr>
        <w:t>Cotisation &lt;Nom</w:t>
      </w:r>
      <w:r>
        <w:rPr>
          <w:rFonts w:ascii="Courier New" w:hAnsi="Courier New" w:cs="Courier New"/>
          <w:b/>
          <w:sz w:val="24"/>
          <w:szCs w:val="24"/>
        </w:rPr>
        <w:t xml:space="preserve"> ou dénomination sociale</w:t>
      </w:r>
      <w:r w:rsidRPr="000425BA">
        <w:rPr>
          <w:rFonts w:ascii="Courier New" w:hAnsi="Courier New" w:cs="Courier New"/>
          <w:b/>
          <w:sz w:val="24"/>
          <w:szCs w:val="24"/>
        </w:rPr>
        <w:t>&gt;</w:t>
      </w:r>
    </w:p>
    <w:p w:rsidR="00A1674A" w:rsidRDefault="00A1674A" w:rsidP="00A1674A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927C0C" w:rsidRDefault="00A1674A" w:rsidP="0093139C">
      <w:pPr>
        <w:jc w:val="both"/>
      </w:pPr>
      <w:r w:rsidRPr="000425BA">
        <w:t>Alternativement, la cotisation peut-être versée en Ropi</w:t>
      </w:r>
      <w:r>
        <w:t>, à remettre en espèce lors d'une Assemblée Générale ou à l'occasion d'une rencontre avec un responsable ou ambassadeur de l'asbl Ropi. Dans ce cas, le montant de la cotisation est abaissé à 10 Ropi</w:t>
      </w:r>
      <w:r w:rsidR="0093139C">
        <w:t xml:space="preserve"> </w:t>
      </w:r>
      <w:r w:rsidR="0093139C" w:rsidRPr="0093139C">
        <w:rPr>
          <w:highlight w:val="yellow"/>
        </w:rPr>
        <w:t>par équivalent temps-plein actif dans l'entreprise</w:t>
      </w:r>
      <w:r>
        <w:t>.</w:t>
      </w:r>
    </w:p>
    <w:p w:rsidR="0093139C" w:rsidRPr="00927C0C" w:rsidRDefault="0093139C" w:rsidP="0093139C">
      <w:pPr>
        <w:jc w:val="both"/>
      </w:pPr>
    </w:p>
    <w:p w:rsidR="00927C0C" w:rsidRPr="00927C0C" w:rsidRDefault="00927C0C" w:rsidP="001078AB">
      <w:pPr>
        <w:spacing w:line="480" w:lineRule="auto"/>
      </w:pPr>
      <w:r w:rsidRPr="00927C0C">
        <w:t xml:space="preserve">Fait à Mons, le  </w:t>
      </w:r>
      <w:r w:rsidR="002E071E">
        <w:t>................................</w:t>
      </w:r>
    </w:p>
    <w:p w:rsidR="00927C0C" w:rsidRPr="00927C0C" w:rsidRDefault="0071777C" w:rsidP="001078AB">
      <w:r>
        <w:rPr>
          <w:noProof/>
        </w:rPr>
        <w:pict>
          <v:rect id="_x0000_s1028" style="position:absolute;margin-left:227.25pt;margin-top:20.15pt;width:204.75pt;height:75.1pt;z-index:251659264"/>
        </w:pict>
      </w:r>
      <w:r>
        <w:rPr>
          <w:noProof/>
        </w:rPr>
        <w:pict>
          <v:rect id="_x0000_s1026" style="position:absolute;margin-left:10.5pt;margin-top:20.15pt;width:203.25pt;height:75.1pt;z-index:251658240"/>
        </w:pict>
      </w:r>
      <w:r w:rsidR="001D0B74">
        <w:tab/>
      </w:r>
      <w:r w:rsidR="00927C0C" w:rsidRPr="00927C0C">
        <w:t xml:space="preserve">Le </w:t>
      </w:r>
      <w:r w:rsidR="001078AB">
        <w:t>Prestatair</w:t>
      </w:r>
      <w:r w:rsidR="001D0B74">
        <w:t>e</w:t>
      </w:r>
      <w:r w:rsidR="001D0B74">
        <w:tab/>
      </w:r>
      <w:r w:rsidR="001D0B74">
        <w:tab/>
      </w:r>
      <w:r w:rsidR="001D0B74">
        <w:tab/>
      </w:r>
      <w:r w:rsidR="001D0B74">
        <w:tab/>
      </w:r>
      <w:r w:rsidR="001D0B74">
        <w:tab/>
      </w:r>
      <w:r w:rsidR="001078AB">
        <w:t>L'asbl</w:t>
      </w:r>
      <w:r w:rsidR="00927C0C" w:rsidRPr="00927C0C">
        <w:t xml:space="preserve"> Ropi                                                         </w:t>
      </w:r>
    </w:p>
    <w:sectPr w:rsidR="00927C0C" w:rsidRPr="00927C0C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261B" w:rsidRDefault="00A1261B" w:rsidP="00D80338">
      <w:pPr>
        <w:spacing w:line="240" w:lineRule="auto"/>
      </w:pPr>
      <w:r>
        <w:separator/>
      </w:r>
    </w:p>
  </w:endnote>
  <w:endnote w:type="continuationSeparator" w:id="1">
    <w:p w:rsidR="00A1261B" w:rsidRDefault="00A1261B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 w:rsidR="001078AB">
      <w:rPr>
        <w:b/>
      </w:rPr>
      <w:t>que ça tourne</w:t>
    </w:r>
    <w:r>
      <w:rPr>
        <w:b/>
      </w:rPr>
      <w:t xml:space="preserve">, </w:t>
    </w:r>
    <w:r w:rsidRPr="009A02E2">
      <w:rPr>
        <w:b/>
        <w:spacing w:val="30"/>
        <w:sz w:val="32"/>
      </w:rPr>
      <w:t>Le Ropi,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261B" w:rsidRDefault="00A1261B" w:rsidP="00D80338">
      <w:pPr>
        <w:spacing w:line="240" w:lineRule="auto"/>
      </w:pPr>
      <w:r>
        <w:separator/>
      </w:r>
    </w:p>
  </w:footnote>
  <w:footnote w:type="continuationSeparator" w:id="1">
    <w:p w:rsidR="00A1261B" w:rsidRDefault="00A1261B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56334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56334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>ASBL ROPI</w:t>
    </w:r>
    <w:r w:rsidR="006E4D0E">
      <w:tab/>
    </w:r>
    <w:r w:rsidR="006E4D0E">
      <w:tab/>
      <w:t>www.ropi.be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56334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9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14338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43D0"/>
    <w:rsid w:val="001078AB"/>
    <w:rsid w:val="0013637D"/>
    <w:rsid w:val="001823FC"/>
    <w:rsid w:val="001842F3"/>
    <w:rsid w:val="00185261"/>
    <w:rsid w:val="00192457"/>
    <w:rsid w:val="00196FCB"/>
    <w:rsid w:val="001B73EE"/>
    <w:rsid w:val="001D0B74"/>
    <w:rsid w:val="001F2CFF"/>
    <w:rsid w:val="0026563A"/>
    <w:rsid w:val="0029043F"/>
    <w:rsid w:val="002D416C"/>
    <w:rsid w:val="002E071E"/>
    <w:rsid w:val="00314735"/>
    <w:rsid w:val="00391530"/>
    <w:rsid w:val="003C4B46"/>
    <w:rsid w:val="003F21B0"/>
    <w:rsid w:val="00410856"/>
    <w:rsid w:val="0045649E"/>
    <w:rsid w:val="00456DD6"/>
    <w:rsid w:val="00487742"/>
    <w:rsid w:val="004B5F93"/>
    <w:rsid w:val="00507CE1"/>
    <w:rsid w:val="00563342"/>
    <w:rsid w:val="005953C6"/>
    <w:rsid w:val="00604669"/>
    <w:rsid w:val="006A0C72"/>
    <w:rsid w:val="006A31D1"/>
    <w:rsid w:val="006D2933"/>
    <w:rsid w:val="006E4D0E"/>
    <w:rsid w:val="0071777C"/>
    <w:rsid w:val="0076620B"/>
    <w:rsid w:val="00812194"/>
    <w:rsid w:val="00815DF5"/>
    <w:rsid w:val="0088582B"/>
    <w:rsid w:val="008A12FA"/>
    <w:rsid w:val="008A7031"/>
    <w:rsid w:val="008C4675"/>
    <w:rsid w:val="00927C0C"/>
    <w:rsid w:val="0093139C"/>
    <w:rsid w:val="0095546D"/>
    <w:rsid w:val="009A02E2"/>
    <w:rsid w:val="009C0954"/>
    <w:rsid w:val="00A00192"/>
    <w:rsid w:val="00A1261B"/>
    <w:rsid w:val="00A1674A"/>
    <w:rsid w:val="00A310AD"/>
    <w:rsid w:val="00A56398"/>
    <w:rsid w:val="00A77B3E"/>
    <w:rsid w:val="00AA42DE"/>
    <w:rsid w:val="00AA49B8"/>
    <w:rsid w:val="00AC132B"/>
    <w:rsid w:val="00AC5A10"/>
    <w:rsid w:val="00B34523"/>
    <w:rsid w:val="00B428FA"/>
    <w:rsid w:val="00C002AA"/>
    <w:rsid w:val="00D80338"/>
    <w:rsid w:val="00DD0037"/>
    <w:rsid w:val="00DD5756"/>
    <w:rsid w:val="00DF0B7B"/>
    <w:rsid w:val="00E31B63"/>
    <w:rsid w:val="00EB163B"/>
    <w:rsid w:val="00EB3913"/>
    <w:rsid w:val="00F57606"/>
    <w:rsid w:val="00F67562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2484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44</cp:revision>
  <dcterms:created xsi:type="dcterms:W3CDTF">2015-11-07T14:01:00Z</dcterms:created>
  <dcterms:modified xsi:type="dcterms:W3CDTF">2015-11-07T20:14:00Z</dcterms:modified>
</cp:coreProperties>
</file>